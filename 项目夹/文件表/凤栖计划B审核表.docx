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3EB3A3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凤栖计划B审核表</w:t>
      </w:r>
    </w:p>
    <w:p w14:paraId="CBA09F3E">
      <w:pPr>
        <w:pStyle w:val="style0"/>
        <w:rPr>
          <w:b/>
          <w:bCs/>
        </w:rPr>
      </w:pPr>
    </w:p>
    <w:p w14:paraId="A17752D3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申请表信息确认</w:t>
      </w:r>
    </w:p>
    <w:p w14:paraId="B5766C8D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申请人：</w:t>
      </w:r>
    </w:p>
    <w:p w14:paraId="52460F6E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是否确认《凤栖计划申请表》上一切信息均属实且未更改：</w:t>
      </w:r>
    </w:p>
    <w:p w14:paraId="D08EC4E0">
      <w:pPr>
        <w:pStyle w:val="style0"/>
        <w:numPr>
          <w:ilvl w:val="0"/>
          <w:numId w:val="0"/>
        </w:numPr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若有更改，请附加说明：</w:t>
      </w:r>
    </w:p>
    <w:p w14:paraId="C0FF692A">
      <w:pPr>
        <w:pStyle w:val="style0"/>
        <w:numPr>
          <w:ilvl w:val="0"/>
          <w:numId w:val="0"/>
        </w:numPr>
        <w:ind w:firstLineChars="200"/>
        <w:rPr>
          <w:b w:val="false"/>
          <w:bCs w:val="false"/>
        </w:rPr>
      </w:pPr>
    </w:p>
    <w:p w14:paraId="4C194479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代表信息</w:t>
      </w:r>
    </w:p>
    <w:p w14:paraId="10D3CFE0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例：姓名：张凤凰  年龄：15岁  在读学校：xx中学  年级：高一  联系方式：xxx（此处省略）</w:t>
      </w:r>
    </w:p>
    <w:p w14:paraId="E64DDB0E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038809D7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共计xx人</w:t>
      </w:r>
    </w:p>
    <w:p w14:paraId="7340AB9A">
      <w:pPr>
        <w:numPr>
          <w:ilvl w:val="0"/>
          <w:numId w:val="0"/>
        </w:numPr>
        <w:rPr>
          <w:lang w:val="en-US"/>
        </w:rPr>
      </w:pPr>
    </w:p>
    <w:p w14:paraId="7A258948">
      <w:pPr>
        <w:pStyle w:val="style179"/>
        <w:numPr>
          <w:ilvl w:val="0"/>
          <w:numId w:val="0"/>
        </w:numPr>
        <w:ind w:left="420" w:firstLine="0" w:firstLineChars="0"/>
        <w:rPr>
          <w:b/>
          <w:bCs/>
        </w:rPr>
      </w:pPr>
    </w:p>
    <w:p w14:paraId="AFB65ED4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物料准备</w:t>
      </w:r>
    </w:p>
    <w:p w14:paraId="B790CA09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国家牌/席卡</w:t>
      </w:r>
    </w:p>
    <w:p w14:paraId="E5BB41FB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数量</w:t>
      </w:r>
    </w:p>
    <w:p w14:paraId="F56BD6A6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预计花费</w:t>
      </w:r>
    </w:p>
    <w:p w14:paraId="D45135E7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代表牌</w:t>
      </w:r>
    </w:p>
    <w:p w14:paraId="C97BA8AA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数量</w:t>
      </w:r>
    </w:p>
    <w:p w14:paraId="898D197A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预计花费</w:t>
      </w:r>
    </w:p>
    <w:p w14:paraId="7CB292B0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参会证明</w:t>
      </w:r>
    </w:p>
    <w:p w14:paraId="67AB1960"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数量</w:t>
      </w:r>
    </w:p>
    <w:p w14:paraId="06EAD34F"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预计花费</w:t>
      </w:r>
    </w:p>
    <w:p w14:paraId="B9F0AB05">
      <w:pPr>
        <w:pStyle w:val="style179"/>
        <w:numPr>
          <w:ilvl w:val="0"/>
          <w:numId w:val="3"/>
        </w:numPr>
        <w:ind w:firstLineChars="0"/>
        <w:rPr/>
      </w:pPr>
      <w:r>
        <w:rPr>
          <w:lang w:val="en-US"/>
        </w:rPr>
        <w:t>纪念品</w:t>
      </w:r>
    </w:p>
    <w:p w14:paraId="1521481E"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种类</w:t>
      </w:r>
    </w:p>
    <w:p w14:paraId="BDF74828"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数目</w:t>
      </w:r>
    </w:p>
    <w:p w14:paraId="AD56A6BA"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预计花费</w:t>
      </w:r>
    </w:p>
    <w:p w14:paraId="340FAAF7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 xml:space="preserve">        </w:t>
      </w:r>
    </w:p>
    <w:p w14:paraId="9C754B17">
      <w:pPr>
        <w:pStyle w:val="style0"/>
        <w:numPr>
          <w:ilvl w:val="0"/>
          <w:numId w:val="0"/>
        </w:numPr>
        <w:rPr>
          <w:b/>
          <w:bCs/>
        </w:rPr>
      </w:pPr>
    </w:p>
    <w:p w14:paraId="4B8590A6">
      <w:pPr>
        <w:pStyle w:val="style179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  <w:lang w:val="en-US"/>
        </w:rPr>
        <w:t>奖项设置</w:t>
      </w:r>
    </w:p>
    <w:p w14:paraId="AE1F6B8E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例：奖项名称：最佳代表  数量：1</w:t>
      </w:r>
    </w:p>
    <w:p w14:paraId="9F2A4737">
      <w:pPr>
        <w:pStyle w:val="style179"/>
        <w:numPr>
          <w:ilvl w:val="0"/>
          <w:numId w:val="0"/>
        </w:numPr>
        <w:ind w:left="420" w:firstLine="0" w:firstLineChars="0"/>
        <w:rPr/>
      </w:pPr>
    </w:p>
    <w:p w14:paraId="5C8DF7AB">
      <w:pPr>
        <w:pStyle w:val="style0"/>
        <w:numPr>
          <w:ilvl w:val="0"/>
          <w:numId w:val="0"/>
        </w:numPr>
        <w:rPr/>
      </w:pPr>
    </w:p>
    <w:p w14:paraId="D698552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申请人签字：</w:t>
      </w:r>
    </w:p>
    <w:p w14:paraId="B4AE656A">
      <w:pPr>
        <w:pStyle w:val="style0"/>
        <w:numPr>
          <w:ilvl w:val="0"/>
          <w:numId w:val="0"/>
        </w:numPr>
        <w:rPr/>
      </w:pPr>
    </w:p>
    <w:p w14:paraId="09CE79A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指导老师签字：</w:t>
      </w:r>
    </w:p>
    <w:p w14:paraId="28EA8810">
      <w:pPr>
        <w:pStyle w:val="style0"/>
        <w:numPr>
          <w:ilvl w:val="0"/>
          <w:numId w:val="0"/>
        </w:numPr>
        <w:rPr/>
      </w:pPr>
    </w:p>
    <w:p w14:paraId="838CD448"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（学校公章）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395B2E4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00000003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00000004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00000005"/>
    <w:multiLevelType w:val="hybridMultilevel"/>
    <w:tmpl w:val="3618C5E2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186</Words>
  <Characters>191</Characters>
  <Application>WPS Office</Application>
  <Paragraphs>38</Paragraphs>
  <CharactersWithSpaces>209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2025-05-12T09:10:00Z</dcterms:created>
  <dc:creator>DBY2-W00</dc:creator>
  <lastModifiedBy>DBY2-W00</lastModifiedBy>
  <dcterms:modified xsi:type="dcterms:W3CDTF">2025-05-13T01:06:01Z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131392db34a9401a8f3e237d003588a3_21</vt:lpwstr>
  </property>
</Properties>
</file>