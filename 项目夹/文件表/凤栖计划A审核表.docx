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43EB3A3">
      <w:pPr>
        <w:pStyle w:val="style0"/>
        <w:jc w:val="center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>凤栖计划A审核表</w:t>
      </w:r>
    </w:p>
    <w:p w14:paraId="CBA09F3E">
      <w:pPr>
        <w:pStyle w:val="style0"/>
        <w:rPr>
          <w:b/>
          <w:bCs/>
        </w:rPr>
      </w:pPr>
    </w:p>
    <w:p w14:paraId="A17752D3">
      <w:pPr>
        <w:pStyle w:val="style179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  <w:lang w:val="en-US"/>
        </w:rPr>
        <w:t>申请表信息确认</w:t>
      </w:r>
    </w:p>
    <w:p w14:paraId="B5766C8D">
      <w:pPr>
        <w:pStyle w:val="style0"/>
        <w:numPr>
          <w:ilvl w:val="0"/>
          <w:numId w:val="0"/>
        </w:numPr>
        <w:ind w:firstLineChars="20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申请人：</w:t>
      </w:r>
    </w:p>
    <w:p w14:paraId="52460F6E">
      <w:pPr>
        <w:pStyle w:val="style0"/>
        <w:numPr>
          <w:ilvl w:val="0"/>
          <w:numId w:val="0"/>
        </w:numPr>
        <w:ind w:firstLineChars="20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是否确认《凤栖计划申请表》上一切信息均属实且未更改：</w:t>
      </w:r>
    </w:p>
    <w:p w14:paraId="D08EC4E0">
      <w:pPr>
        <w:pStyle w:val="style0"/>
        <w:numPr>
          <w:ilvl w:val="0"/>
          <w:numId w:val="0"/>
        </w:numPr>
        <w:ind w:firstLineChars="20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若有更改，请附加说明：</w:t>
      </w:r>
    </w:p>
    <w:p w14:paraId="C0FF692A">
      <w:pPr>
        <w:pStyle w:val="style0"/>
        <w:numPr>
          <w:ilvl w:val="0"/>
          <w:numId w:val="0"/>
        </w:numPr>
        <w:ind w:firstLineChars="200"/>
        <w:rPr>
          <w:b w:val="false"/>
          <w:bCs w:val="false"/>
        </w:rPr>
      </w:pPr>
    </w:p>
    <w:p w14:paraId="4C194479">
      <w:pPr>
        <w:pStyle w:val="style179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  <w:lang w:val="en-US"/>
        </w:rPr>
        <w:t>代表信息</w:t>
      </w:r>
    </w:p>
    <w:p w14:paraId="10D3CFE0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例：姓名：张凤凰  年龄：15岁  在读学校：xx中学  年级：高一  联系方式：xxx（此处省略）</w:t>
      </w:r>
    </w:p>
    <w:p w14:paraId="E64DDB0E">
      <w:pPr>
        <w:pStyle w:val="style179"/>
        <w:numPr>
          <w:ilvl w:val="0"/>
          <w:numId w:val="0"/>
        </w:numPr>
        <w:ind w:left="420" w:firstLine="0" w:firstLineChars="0"/>
        <w:rPr/>
      </w:pPr>
    </w:p>
    <w:p w14:paraId="038809D7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共计xx人</w:t>
      </w:r>
    </w:p>
    <w:p w14:paraId="7672AE3F">
      <w:pPr>
        <w:pStyle w:val="style179"/>
        <w:numPr>
          <w:ilvl w:val="0"/>
          <w:numId w:val="0"/>
        </w:numPr>
        <w:ind w:left="420" w:firstLine="0" w:firstLineChars="0"/>
        <w:rPr>
          <w:b/>
          <w:bCs/>
        </w:rPr>
      </w:pPr>
    </w:p>
    <w:p w14:paraId="08337400">
      <w:pPr>
        <w:pStyle w:val="style179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  <w:lang w:val="en-US"/>
        </w:rPr>
        <w:t>首次参会代表信息</w:t>
      </w:r>
    </w:p>
    <w:p w14:paraId="10C69DF9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例：姓名：李涅槃  年龄：15岁  在读学校：xx中学  年级：高一  联系方式：xxx（此处省略）</w:t>
      </w:r>
    </w:p>
    <w:p w14:paraId="C18E8642">
      <w:pPr>
        <w:pStyle w:val="style179"/>
        <w:numPr>
          <w:ilvl w:val="0"/>
          <w:numId w:val="0"/>
        </w:numPr>
        <w:ind w:left="420" w:firstLine="0" w:firstLineChars="0"/>
        <w:rPr/>
      </w:pPr>
    </w:p>
    <w:p w14:paraId="7340AB9A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共计xx人</w:t>
      </w:r>
    </w:p>
    <w:p w14:paraId="7A258948">
      <w:pPr>
        <w:pStyle w:val="style179"/>
        <w:numPr>
          <w:ilvl w:val="0"/>
          <w:numId w:val="0"/>
        </w:numPr>
        <w:ind w:left="420" w:firstLine="0" w:firstLineChars="0"/>
        <w:rPr>
          <w:b/>
          <w:bCs/>
        </w:rPr>
      </w:pPr>
    </w:p>
    <w:p w14:paraId="AFB65ED4">
      <w:pPr>
        <w:pStyle w:val="style179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  <w:lang w:val="en-US"/>
        </w:rPr>
        <w:t>物料准备</w:t>
      </w:r>
    </w:p>
    <w:p w14:paraId="B790CA09">
      <w:pPr>
        <w:pStyle w:val="style179"/>
        <w:numPr>
          <w:ilvl w:val="0"/>
          <w:numId w:val="3"/>
        </w:numPr>
        <w:ind w:firstLineChars="0"/>
        <w:rPr/>
      </w:pPr>
      <w:r>
        <w:rPr>
          <w:lang w:val="en-US"/>
        </w:rPr>
        <w:t>国家牌/席卡</w:t>
      </w:r>
    </w:p>
    <w:p w14:paraId="E5BB41FB"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数量</w:t>
      </w:r>
    </w:p>
    <w:p w14:paraId="F56BD6A6"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预计花费</w:t>
      </w:r>
    </w:p>
    <w:p w14:paraId="D45135E7">
      <w:pPr>
        <w:pStyle w:val="style179"/>
        <w:numPr>
          <w:ilvl w:val="0"/>
          <w:numId w:val="3"/>
        </w:numPr>
        <w:ind w:firstLineChars="0"/>
        <w:rPr/>
      </w:pPr>
      <w:r>
        <w:rPr>
          <w:lang w:val="en-US"/>
        </w:rPr>
        <w:t>代表牌</w:t>
      </w:r>
    </w:p>
    <w:p w14:paraId="C97BA8AA">
      <w:pPr>
        <w:pStyle w:val="style179"/>
        <w:numPr>
          <w:ilvl w:val="0"/>
          <w:numId w:val="5"/>
        </w:numPr>
        <w:ind w:firstLineChars="0"/>
        <w:rPr/>
      </w:pPr>
      <w:r>
        <w:rPr>
          <w:lang w:val="en-US"/>
        </w:rPr>
        <w:t>数量</w:t>
      </w:r>
    </w:p>
    <w:p w14:paraId="898D197A">
      <w:pPr>
        <w:pStyle w:val="style179"/>
        <w:numPr>
          <w:ilvl w:val="0"/>
          <w:numId w:val="5"/>
        </w:numPr>
        <w:ind w:firstLineChars="0"/>
        <w:rPr/>
      </w:pPr>
      <w:r>
        <w:rPr>
          <w:lang w:val="en-US"/>
        </w:rPr>
        <w:t>预计花费</w:t>
      </w:r>
    </w:p>
    <w:p w14:paraId="7CB292B0">
      <w:pPr>
        <w:pStyle w:val="style179"/>
        <w:numPr>
          <w:ilvl w:val="0"/>
          <w:numId w:val="3"/>
        </w:numPr>
        <w:ind w:firstLineChars="0"/>
        <w:rPr/>
      </w:pPr>
      <w:r>
        <w:rPr>
          <w:lang w:val="en-US"/>
        </w:rPr>
        <w:t>参会证明</w:t>
      </w:r>
    </w:p>
    <w:p w14:paraId="67AB1960">
      <w:pPr>
        <w:pStyle w:val="style179"/>
        <w:numPr>
          <w:ilvl w:val="0"/>
          <w:numId w:val="6"/>
        </w:numPr>
        <w:ind w:firstLineChars="0"/>
        <w:rPr/>
      </w:pPr>
      <w:r>
        <w:rPr>
          <w:lang w:val="en-US"/>
        </w:rPr>
        <w:t>数量</w:t>
      </w:r>
    </w:p>
    <w:p w14:paraId="06EAD34F">
      <w:pPr>
        <w:pStyle w:val="style179"/>
        <w:numPr>
          <w:ilvl w:val="0"/>
          <w:numId w:val="6"/>
        </w:numPr>
        <w:ind w:firstLineChars="0"/>
        <w:rPr/>
      </w:pPr>
      <w:r>
        <w:rPr>
          <w:lang w:val="en-US"/>
        </w:rPr>
        <w:t>预计花费</w:t>
      </w:r>
    </w:p>
    <w:p w14:paraId="9C754B17">
      <w:pPr>
        <w:pStyle w:val="style0"/>
        <w:numPr>
          <w:ilvl w:val="0"/>
          <w:numId w:val="0"/>
        </w:numPr>
        <w:rPr>
          <w:b/>
          <w:bCs/>
        </w:rPr>
      </w:pPr>
    </w:p>
    <w:p w14:paraId="4B8590A6">
      <w:pPr>
        <w:pStyle w:val="style179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  <w:lang w:val="en-US"/>
        </w:rPr>
        <w:t>奖项设置</w:t>
      </w:r>
    </w:p>
    <w:p w14:paraId="AE1F6B8E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例：奖项名称：最佳代表  数量：1</w:t>
      </w:r>
    </w:p>
    <w:p w14:paraId="9F2A4737">
      <w:pPr>
        <w:pStyle w:val="style179"/>
        <w:numPr>
          <w:ilvl w:val="0"/>
          <w:numId w:val="0"/>
        </w:numPr>
        <w:ind w:left="420" w:firstLine="0" w:firstLineChars="0"/>
        <w:rPr/>
      </w:pPr>
    </w:p>
    <w:p w14:paraId="5C8DF7AB">
      <w:pPr>
        <w:pStyle w:val="style0"/>
        <w:numPr>
          <w:ilvl w:val="0"/>
          <w:numId w:val="0"/>
        </w:numPr>
        <w:rPr/>
      </w:pPr>
    </w:p>
    <w:p w14:paraId="D6985523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申请人签字：</w:t>
      </w:r>
    </w:p>
    <w:p w14:paraId="B4AE656A">
      <w:pPr>
        <w:pStyle w:val="style0"/>
        <w:numPr>
          <w:ilvl w:val="0"/>
          <w:numId w:val="0"/>
        </w:numPr>
        <w:rPr/>
      </w:pPr>
    </w:p>
    <w:p w14:paraId="09CE79A2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指导老师签字：</w:t>
      </w:r>
    </w:p>
    <w:p w14:paraId="28EA8810">
      <w:pPr>
        <w:pStyle w:val="style0"/>
        <w:numPr>
          <w:ilvl w:val="0"/>
          <w:numId w:val="0"/>
        </w:numPr>
        <w:rPr/>
      </w:pPr>
    </w:p>
    <w:p w14:paraId="838CD448"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>（学校公章）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395B2E4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0000002"/>
    <w:multiLevelType w:val="hybridMultilevel"/>
    <w:tmpl w:val="0000000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00000003"/>
    <w:multiLevelType w:val="hybridMultilevel"/>
    <w:tmpl w:val="0000000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>
    <w:nsid w:val="00000004"/>
    <w:multiLevelType w:val="hybridMultilevel"/>
    <w:tmpl w:val="0000000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>
    <w:nsid w:val="00000005"/>
    <w:multiLevelType w:val="hybridMultilevel"/>
    <w:tmpl w:val="3618C5E2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225</Words>
  <Characters>235</Characters>
  <Application>WPS Office</Application>
  <Paragraphs>37</Paragraphs>
  <CharactersWithSpaces>253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2025-05-12T09:10:00Z</dcterms:created>
  <dc:creator>DBY2-W00</dc:creator>
  <lastModifiedBy>DBY2-W00</lastModifiedBy>
  <dcterms:modified xsi:type="dcterms:W3CDTF">2025-05-13T01:01:42Z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131392db34a9401a8f3e237d003588a3_21</vt:lpwstr>
  </property>
</Properties>
</file>