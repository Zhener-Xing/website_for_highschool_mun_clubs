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8C682FA">
      <w:pPr>
        <w:pStyle w:val="style0"/>
        <w:rPr>
          <w:b/>
          <w:bCs/>
          <w:lang w:val="en-US"/>
        </w:rPr>
      </w:pPr>
      <w:bookmarkStart w:id="0" w:name="_GoBack"/>
      <w:bookmarkEnd w:id="0"/>
      <w:r>
        <w:rPr>
          <w:b/>
          <w:bCs/>
          <w:lang w:val="en-US"/>
        </w:rPr>
        <w:t xml:space="preserve">                                  凤栖计划AB申请表</w:t>
      </w:r>
    </w:p>
    <w:p w14:paraId="03C46935">
      <w:pPr>
        <w:pStyle w:val="style179"/>
        <w:numPr>
          <w:ilvl w:val="0"/>
          <w:numId w:val="1"/>
        </w:numPr>
        <w:ind w:firstLineChars="0"/>
        <w:rPr>
          <w:b/>
          <w:bCs/>
        </w:rPr>
      </w:pPr>
      <w:r>
        <w:rPr>
          <w:b/>
          <w:bCs/>
          <w:lang w:val="en-US"/>
        </w:rPr>
        <w:t>申请项目信息</w:t>
      </w:r>
    </w:p>
    <w:p w14:paraId="1958B46C">
      <w:pPr>
        <w:pStyle w:val="style179"/>
        <w:numPr>
          <w:ilvl w:val="0"/>
          <w:numId w:val="0"/>
        </w:numPr>
        <w:ind w:left="420" w:firstLine="0" w:firstLineChars="0"/>
        <w:rPr>
          <w:u w:val="none"/>
          <w:lang w:val="en-US"/>
        </w:rPr>
      </w:pPr>
      <w:r>
        <w:rPr>
          <w:u w:val="none"/>
          <w:lang w:val="en-US"/>
        </w:rPr>
        <w:t>申请计划：</w:t>
      </w:r>
      <w:r>
        <w:rPr>
          <w:u w:val="thick"/>
          <w:lang w:val="en-US"/>
        </w:rPr>
        <w:t xml:space="preserve">                   </w:t>
      </w:r>
      <w:r>
        <w:rPr>
          <w:u w:val="none"/>
          <w:lang w:val="en-US"/>
        </w:rPr>
        <w:t>（凤栖计划A/凤栖计划B）</w:t>
      </w:r>
    </w:p>
    <w:p w14:paraId="5B25CD69">
      <w:pPr>
        <w:pStyle w:val="style179"/>
        <w:numPr>
          <w:ilvl w:val="0"/>
          <w:numId w:val="0"/>
        </w:numPr>
        <w:ind w:left="420" w:firstLine="0" w:firstLineChars="0"/>
        <w:rPr>
          <w:u w:val="none"/>
          <w:lang w:val="en-US"/>
        </w:rPr>
      </w:pPr>
      <w:r>
        <w:rPr>
          <w:u w:val="none"/>
          <w:lang w:val="en-US"/>
        </w:rPr>
        <w:t>申请会议设计：</w:t>
      </w:r>
      <w:r>
        <w:rPr>
          <w:u w:val="thick"/>
          <w:lang w:val="en-US"/>
        </w:rPr>
        <w:t xml:space="preserve">                    </w:t>
      </w:r>
      <w:r>
        <w:rPr>
          <w:u w:val="none"/>
          <w:lang w:val="en-US"/>
        </w:rPr>
        <w:t>（会议设计名称）</w:t>
      </w:r>
    </w:p>
    <w:p w14:paraId="31B67037">
      <w:pPr>
        <w:pStyle w:val="style179"/>
        <w:numPr>
          <w:ilvl w:val="0"/>
          <w:numId w:val="0"/>
        </w:numPr>
        <w:ind w:left="420" w:firstLine="0" w:firstLineChars="0"/>
        <w:rPr>
          <w:u w:val="none"/>
        </w:rPr>
      </w:pPr>
    </w:p>
    <w:p w14:paraId="447E99AA">
      <w:pPr>
        <w:pStyle w:val="style179"/>
        <w:numPr>
          <w:ilvl w:val="0"/>
          <w:numId w:val="1"/>
        </w:numPr>
        <w:ind w:firstLineChars="0"/>
        <w:rPr>
          <w:b/>
          <w:bCs/>
          <w:u w:val="none"/>
        </w:rPr>
      </w:pPr>
      <w:r>
        <w:rPr>
          <w:b/>
          <w:bCs/>
          <w:u w:val="none"/>
          <w:lang w:val="en-US"/>
        </w:rPr>
        <w:t>申请人信息</w:t>
      </w:r>
    </w:p>
    <w:p w14:paraId="216971CE">
      <w:pPr>
        <w:pStyle w:val="style179"/>
        <w:numPr>
          <w:ilvl w:val="0"/>
          <w:numId w:val="0"/>
        </w:numPr>
        <w:ind w:left="420" w:firstLine="0" w:firstLineChars="0"/>
        <w:rPr>
          <w:u w:val="none"/>
          <w:lang w:val="en-US"/>
        </w:rPr>
      </w:pPr>
      <w:r>
        <w:rPr>
          <w:u w:val="none"/>
          <w:lang w:val="en-US"/>
        </w:rPr>
        <w:t>学校信息：</w:t>
      </w:r>
    </w:p>
    <w:p w14:paraId="758691DA">
      <w:pPr>
        <w:pStyle w:val="style179"/>
        <w:numPr>
          <w:ilvl w:val="0"/>
          <w:numId w:val="3"/>
        </w:numPr>
        <w:ind w:firstLineChars="0"/>
        <w:rPr>
          <w:u w:val="none"/>
          <w:lang w:val="en-US"/>
        </w:rPr>
      </w:pPr>
      <w:r>
        <w:rPr>
          <w:u w:val="none"/>
          <w:lang w:val="en-US"/>
        </w:rPr>
        <w:t>学校名称</w:t>
      </w:r>
    </w:p>
    <w:p w14:paraId="13F7E609">
      <w:pPr>
        <w:pStyle w:val="style179"/>
        <w:numPr>
          <w:ilvl w:val="0"/>
          <w:numId w:val="3"/>
        </w:numPr>
        <w:ind w:firstLineChars="0"/>
        <w:rPr>
          <w:u w:val="none"/>
          <w:lang w:val="en-US"/>
        </w:rPr>
      </w:pPr>
      <w:r>
        <w:rPr>
          <w:u w:val="none"/>
          <w:lang w:val="en-US"/>
        </w:rPr>
        <w:t>学校所在地</w:t>
      </w:r>
    </w:p>
    <w:p w14:paraId="798B82B4">
      <w:pPr>
        <w:pStyle w:val="style179"/>
        <w:numPr>
          <w:ilvl w:val="0"/>
          <w:numId w:val="0"/>
        </w:numPr>
        <w:ind w:left="840" w:firstLine="0" w:firstLineChars="0"/>
        <w:rPr>
          <w:u w:val="none"/>
          <w:lang w:val="en-US"/>
        </w:rPr>
      </w:pPr>
    </w:p>
    <w:p w14:paraId="FCD62C88">
      <w:pPr>
        <w:pStyle w:val="style179"/>
        <w:numPr>
          <w:ilvl w:val="0"/>
          <w:numId w:val="0"/>
        </w:numPr>
        <w:ind w:left="420" w:firstLine="0" w:firstLineChars="0"/>
        <w:rPr>
          <w:u w:val="none"/>
          <w:lang w:val="en-US"/>
        </w:rPr>
      </w:pPr>
      <w:r>
        <w:rPr>
          <w:u w:val="none"/>
          <w:lang w:val="en-US"/>
        </w:rPr>
        <w:t>社团信息：</w:t>
      </w:r>
    </w:p>
    <w:p w14:paraId="CD96A160">
      <w:pPr>
        <w:pStyle w:val="style179"/>
        <w:numPr>
          <w:ilvl w:val="0"/>
          <w:numId w:val="4"/>
        </w:numPr>
        <w:ind w:firstLineChars="0"/>
        <w:rPr>
          <w:u w:val="none"/>
          <w:lang w:val="en-US"/>
        </w:rPr>
      </w:pPr>
      <w:r>
        <w:rPr>
          <w:u w:val="none"/>
          <w:lang w:val="en-US"/>
        </w:rPr>
        <w:t>社团名称：</w:t>
      </w:r>
    </w:p>
    <w:p w14:paraId="98D50341">
      <w:pPr>
        <w:pStyle w:val="style179"/>
        <w:numPr>
          <w:ilvl w:val="0"/>
          <w:numId w:val="4"/>
        </w:numPr>
        <w:ind w:firstLineChars="0"/>
        <w:rPr>
          <w:u w:val="none"/>
          <w:lang w:val="en-US"/>
        </w:rPr>
      </w:pPr>
      <w:r>
        <w:rPr>
          <w:u w:val="none"/>
          <w:lang w:val="en-US"/>
        </w:rPr>
        <w:t>社团现任学生负责人：</w:t>
      </w:r>
    </w:p>
    <w:p w14:paraId="007033AD">
      <w:pPr>
        <w:pStyle w:val="style179"/>
        <w:numPr>
          <w:ilvl w:val="0"/>
          <w:numId w:val="4"/>
        </w:numPr>
        <w:ind w:firstLineChars="0"/>
        <w:rPr>
          <w:u w:val="none"/>
          <w:lang w:val="en-US"/>
        </w:rPr>
      </w:pPr>
      <w:r>
        <w:rPr>
          <w:u w:val="none"/>
          <w:lang w:val="en-US"/>
        </w:rPr>
        <w:t>社团现任学生负责人电话：</w:t>
      </w:r>
    </w:p>
    <w:p w14:paraId="7B1558D7">
      <w:pPr>
        <w:pStyle w:val="style179"/>
        <w:numPr>
          <w:ilvl w:val="0"/>
          <w:numId w:val="4"/>
        </w:numPr>
        <w:ind w:firstLineChars="0"/>
        <w:rPr>
          <w:u w:val="none"/>
          <w:lang w:val="en-US"/>
        </w:rPr>
      </w:pPr>
      <w:r>
        <w:rPr>
          <w:u w:val="none"/>
          <w:lang w:val="en-US"/>
        </w:rPr>
        <w:t>社团指导老师：</w:t>
      </w:r>
    </w:p>
    <w:p w14:paraId="6BC5FB85">
      <w:pPr>
        <w:pStyle w:val="style179"/>
        <w:numPr>
          <w:ilvl w:val="0"/>
          <w:numId w:val="4"/>
        </w:numPr>
        <w:ind w:firstLineChars="0"/>
        <w:rPr>
          <w:u w:val="none"/>
          <w:lang w:val="en-US"/>
        </w:rPr>
      </w:pPr>
      <w:r>
        <w:rPr>
          <w:u w:val="none"/>
          <w:lang w:val="en-US"/>
        </w:rPr>
        <w:t>社团指导老师电话：</w:t>
      </w:r>
    </w:p>
    <w:p w14:paraId="CD945B09">
      <w:pPr>
        <w:pStyle w:val="style0"/>
        <w:numPr>
          <w:ilvl w:val="0"/>
          <w:numId w:val="0"/>
        </w:numPr>
        <w:rPr>
          <w:u w:val="none"/>
          <w:lang w:val="en-US"/>
        </w:rPr>
      </w:pPr>
    </w:p>
    <w:p w14:paraId="ADC83CC4">
      <w:pPr>
        <w:pStyle w:val="style179"/>
        <w:numPr>
          <w:ilvl w:val="0"/>
          <w:numId w:val="1"/>
        </w:numPr>
        <w:ind w:firstLineChars="0"/>
        <w:rPr>
          <w:b/>
          <w:bCs/>
          <w:u w:val="none"/>
          <w:lang w:val="en-US"/>
        </w:rPr>
      </w:pPr>
      <w:r>
        <w:rPr>
          <w:b/>
          <w:bCs/>
          <w:u w:val="none"/>
          <w:lang w:val="en-US"/>
        </w:rPr>
        <w:t>会议信息</w:t>
      </w:r>
    </w:p>
    <w:p w14:paraId="A3DEDB35">
      <w:pPr>
        <w:pStyle w:val="style179"/>
        <w:numPr>
          <w:ilvl w:val="0"/>
          <w:numId w:val="5"/>
        </w:numPr>
        <w:ind w:firstLineChars="0"/>
        <w:rPr>
          <w:u w:val="none"/>
          <w:lang w:val="en-US"/>
        </w:rPr>
      </w:pPr>
      <w:r>
        <w:rPr>
          <w:u w:val="none"/>
          <w:lang w:val="en-US"/>
        </w:rPr>
        <w:t>会议时间：</w:t>
      </w:r>
    </w:p>
    <w:p w14:paraId="93345098">
      <w:pPr>
        <w:pStyle w:val="style179"/>
        <w:numPr>
          <w:ilvl w:val="0"/>
          <w:numId w:val="5"/>
        </w:numPr>
        <w:ind w:firstLineChars="0"/>
        <w:rPr>
          <w:u w:val="none"/>
          <w:lang w:val="en-US"/>
        </w:rPr>
      </w:pPr>
      <w:r>
        <w:rPr>
          <w:u w:val="none"/>
          <w:lang w:val="en-US"/>
        </w:rPr>
        <w:t>详细会期安排：</w:t>
      </w:r>
    </w:p>
    <w:p w14:paraId="57EF334B">
      <w:pPr>
        <w:pStyle w:val="style179"/>
        <w:numPr>
          <w:ilvl w:val="0"/>
          <w:numId w:val="5"/>
        </w:numPr>
        <w:ind w:firstLineChars="0"/>
        <w:rPr>
          <w:u w:val="none"/>
          <w:lang w:val="en-US"/>
        </w:rPr>
      </w:pPr>
      <w:r>
        <w:rPr>
          <w:u w:val="none"/>
          <w:lang w:val="en-US"/>
        </w:rPr>
        <w:t>会场地址：</w:t>
      </w:r>
    </w:p>
    <w:p w14:paraId="A77C7C8B">
      <w:pPr>
        <w:pStyle w:val="style179"/>
        <w:numPr>
          <w:ilvl w:val="0"/>
          <w:numId w:val="5"/>
        </w:numPr>
        <w:ind w:firstLineChars="0"/>
        <w:rPr>
          <w:u w:val="none"/>
          <w:lang w:val="en-US"/>
        </w:rPr>
      </w:pPr>
      <w:r>
        <w:rPr>
          <w:u w:val="none"/>
          <w:lang w:val="en-US"/>
        </w:rPr>
        <w:t>会场照片：（此处至少附上3张会场全景照片）</w:t>
      </w:r>
    </w:p>
    <w:p w14:paraId="88CCB0C3">
      <w:pPr>
        <w:pStyle w:val="style179"/>
        <w:numPr>
          <w:ilvl w:val="0"/>
          <w:numId w:val="5"/>
        </w:numPr>
        <w:ind w:firstLineChars="0"/>
        <w:rPr>
          <w:u w:val="none"/>
          <w:lang w:val="en-US"/>
        </w:rPr>
      </w:pPr>
      <w:r>
        <w:rPr>
          <w:u w:val="none"/>
          <w:lang w:val="en-US"/>
        </w:rPr>
        <w:t>会场设备：（回答是或否，若有特殊情况可进行说明。除非特别简陋，会场质量不会成为拒绝申请的理由）</w:t>
      </w:r>
    </w:p>
    <w:p w14:paraId="0D9F7A38">
      <w:pPr>
        <w:pStyle w:val="style179"/>
        <w:numPr>
          <w:ilvl w:val="0"/>
          <w:numId w:val="6"/>
        </w:numPr>
        <w:ind w:firstLineChars="0"/>
        <w:rPr>
          <w:u w:val="none"/>
          <w:lang w:val="en-US"/>
        </w:rPr>
      </w:pPr>
      <w:r>
        <w:rPr>
          <w:u w:val="none"/>
          <w:lang w:val="en-US"/>
        </w:rPr>
        <w:t>是否有桌子：</w:t>
      </w:r>
    </w:p>
    <w:p w14:paraId="6AB64608">
      <w:pPr>
        <w:pStyle w:val="style179"/>
        <w:numPr>
          <w:ilvl w:val="0"/>
          <w:numId w:val="6"/>
        </w:numPr>
        <w:ind w:firstLineChars="0"/>
        <w:rPr>
          <w:u w:val="none"/>
          <w:lang w:val="en-US"/>
        </w:rPr>
      </w:pPr>
      <w:r>
        <w:rPr>
          <w:u w:val="none"/>
          <w:lang w:val="en-US"/>
        </w:rPr>
        <w:t>是否有稳定WIFI连接：</w:t>
      </w:r>
    </w:p>
    <w:p w14:paraId="606FF23E">
      <w:pPr>
        <w:pStyle w:val="style179"/>
        <w:numPr>
          <w:ilvl w:val="0"/>
          <w:numId w:val="6"/>
        </w:numPr>
        <w:ind w:firstLineChars="0"/>
        <w:rPr>
          <w:u w:val="none"/>
          <w:lang w:val="en-US"/>
        </w:rPr>
      </w:pPr>
      <w:r>
        <w:rPr>
          <w:u w:val="none"/>
          <w:lang w:val="en-US"/>
        </w:rPr>
        <w:t>是否有大屏幕和投影仪：</w:t>
      </w:r>
    </w:p>
    <w:p w14:paraId="08F0A396">
      <w:pPr>
        <w:pStyle w:val="style179"/>
        <w:numPr>
          <w:ilvl w:val="0"/>
          <w:numId w:val="6"/>
        </w:numPr>
        <w:ind w:firstLineChars="0"/>
        <w:rPr>
          <w:u w:val="none"/>
          <w:lang w:val="en-US"/>
        </w:rPr>
      </w:pPr>
      <w:r>
        <w:rPr>
          <w:u w:val="none"/>
          <w:lang w:val="en-US"/>
        </w:rPr>
        <w:t>是否有专用模联会议软件：</w:t>
      </w:r>
    </w:p>
    <w:p w14:paraId="8D5212D2">
      <w:pPr>
        <w:pStyle w:val="style179"/>
        <w:numPr>
          <w:ilvl w:val="0"/>
          <w:numId w:val="6"/>
        </w:numPr>
        <w:ind w:firstLineChars="0"/>
        <w:rPr>
          <w:u w:val="none"/>
          <w:lang w:val="en-US"/>
        </w:rPr>
      </w:pPr>
      <w:r>
        <w:rPr>
          <w:u w:val="none"/>
          <w:lang w:val="en-US"/>
        </w:rPr>
        <w:t>是否有麦克风：</w:t>
      </w:r>
    </w:p>
    <w:p w14:paraId="A9561266">
      <w:pPr>
        <w:pStyle w:val="style179"/>
        <w:numPr>
          <w:ilvl w:val="0"/>
          <w:numId w:val="6"/>
        </w:numPr>
        <w:ind w:firstLineChars="0"/>
        <w:rPr>
          <w:u w:val="none"/>
          <w:lang w:val="en-US"/>
        </w:rPr>
      </w:pPr>
      <w:r>
        <w:rPr>
          <w:u w:val="none"/>
          <w:lang w:val="en-US"/>
        </w:rPr>
        <w:t>是否有暖气（冬季会议）/空调或风扇（夏季会议）：</w:t>
      </w:r>
    </w:p>
    <w:p w14:paraId="61257B86">
      <w:pPr>
        <w:pStyle w:val="style179"/>
        <w:numPr>
          <w:ilvl w:val="0"/>
          <w:numId w:val="6"/>
        </w:numPr>
        <w:ind w:firstLineChars="0"/>
        <w:rPr>
          <w:u w:val="none"/>
          <w:lang w:val="en-US"/>
        </w:rPr>
      </w:pPr>
      <w:r>
        <w:rPr>
          <w:u w:val="none"/>
          <w:lang w:val="en-US"/>
        </w:rPr>
        <w:t>是否有3个及以上的充电插头：</w:t>
      </w:r>
    </w:p>
    <w:p w14:paraId="16E4107F">
      <w:pPr>
        <w:pStyle w:val="style179"/>
        <w:numPr>
          <w:ilvl w:val="0"/>
          <w:numId w:val="6"/>
        </w:numPr>
        <w:ind w:firstLineChars="0"/>
        <w:rPr>
          <w:u w:val="none"/>
          <w:lang w:val="en-US"/>
        </w:rPr>
      </w:pPr>
      <w:r>
        <w:rPr>
          <w:u w:val="none"/>
          <w:lang w:val="en-US"/>
        </w:rPr>
        <w:t>特殊说明：</w:t>
      </w:r>
    </w:p>
    <w:p w14:paraId="1301CF29">
      <w:pPr>
        <w:pStyle w:val="style0"/>
        <w:numPr>
          <w:ilvl w:val="0"/>
          <w:numId w:val="0"/>
        </w:numPr>
        <w:rPr>
          <w:u w:val="none"/>
          <w:lang w:val="en-US"/>
        </w:rPr>
      </w:pPr>
      <w:r>
        <w:rPr>
          <w:u w:val="none"/>
          <w:lang w:val="en-US"/>
        </w:rPr>
        <w:t xml:space="preserve">    6.  会议中学生主席信息：</w:t>
      </w:r>
    </w:p>
    <w:p w14:paraId="985A6439">
      <w:pPr>
        <w:pStyle w:val="style0"/>
        <w:numPr>
          <w:ilvl w:val="0"/>
          <w:numId w:val="0"/>
        </w:numPr>
        <w:rPr>
          <w:u w:val="none"/>
          <w:lang w:val="en-US"/>
        </w:rPr>
      </w:pPr>
      <w:r>
        <w:rPr>
          <w:u w:val="none"/>
          <w:lang w:val="en-US"/>
        </w:rPr>
        <w:t xml:space="preserve">        例：姓名：张凤凰  年龄：16岁  在读学校：宁夏银川一中 在读年级：高一  身      份证号：xxxx（此处省略）  联系电话：xxxx（此处省略）</w:t>
      </w:r>
    </w:p>
    <w:p w14:paraId="97AEBD5C">
      <w:pPr>
        <w:pStyle w:val="style0"/>
        <w:numPr>
          <w:ilvl w:val="0"/>
          <w:numId w:val="0"/>
        </w:numPr>
        <w:rPr>
          <w:u w:val="none"/>
          <w:lang w:val="en-US"/>
        </w:rPr>
      </w:pPr>
    </w:p>
    <w:p w14:paraId="0FB1D422">
      <w:pPr>
        <w:pStyle w:val="style179"/>
        <w:numPr>
          <w:ilvl w:val="0"/>
          <w:numId w:val="8"/>
        </w:numPr>
        <w:ind w:firstLineChars="0"/>
        <w:rPr>
          <w:u w:val="none"/>
          <w:lang w:val="en-US"/>
        </w:rPr>
      </w:pPr>
      <w:r>
        <w:rPr>
          <w:u w:val="none"/>
          <w:lang w:val="en-US"/>
        </w:rPr>
        <w:t>外请主席信息：</w:t>
      </w:r>
    </w:p>
    <w:p w14:paraId="9ABBC450">
      <w:pPr>
        <w:pStyle w:val="style179"/>
        <w:numPr>
          <w:ilvl w:val="0"/>
          <w:numId w:val="9"/>
        </w:numPr>
        <w:ind w:firstLineChars="0"/>
        <w:rPr>
          <w:u w:val="none"/>
          <w:lang w:val="en-US"/>
        </w:rPr>
      </w:pPr>
      <w:r>
        <w:rPr>
          <w:u w:val="none"/>
          <w:lang w:val="en-US"/>
        </w:rPr>
        <w:t>是否有外请主席：</w:t>
      </w:r>
    </w:p>
    <w:p w14:paraId="E102406B">
      <w:pPr>
        <w:pStyle w:val="style179"/>
        <w:numPr>
          <w:ilvl w:val="0"/>
          <w:numId w:val="9"/>
        </w:numPr>
        <w:ind w:firstLineChars="0"/>
        <w:rPr>
          <w:u w:val="none"/>
          <w:lang w:val="en-US"/>
        </w:rPr>
      </w:pPr>
      <w:r>
        <w:rPr>
          <w:u w:val="none"/>
          <w:lang w:val="en-US"/>
        </w:rPr>
        <w:t>外请主席信息：</w:t>
      </w:r>
    </w:p>
    <w:p w14:paraId="B74FF554">
      <w:pPr>
        <w:pStyle w:val="style179"/>
        <w:numPr>
          <w:ilvl w:val="0"/>
          <w:numId w:val="0"/>
        </w:numPr>
        <w:ind w:left="1260" w:firstLine="0" w:firstLineChars="0"/>
        <w:rPr>
          <w:u w:val="none"/>
          <w:lang w:val="en-US"/>
        </w:rPr>
      </w:pPr>
      <w:r>
        <w:rPr>
          <w:u w:val="none"/>
          <w:lang w:val="en-US"/>
        </w:rPr>
        <w:t>例：姓名：李涅槃  年龄：20岁  在读学校：清华大学  在读年级：大二  身份证号：xxxx（此处省略）  联系电话：xxx（此处省略）</w:t>
      </w:r>
    </w:p>
    <w:p w14:paraId="5D6B8CDC">
      <w:pPr>
        <w:pStyle w:val="style179"/>
        <w:numPr>
          <w:ilvl w:val="0"/>
          <w:numId w:val="0"/>
        </w:numPr>
        <w:ind w:left="1260" w:firstLine="0" w:firstLineChars="0"/>
        <w:rPr>
          <w:u w:val="none"/>
          <w:lang w:val="en-US"/>
        </w:rPr>
      </w:pPr>
      <w:r>
        <w:rPr>
          <w:u w:val="none"/>
          <w:lang w:val="en-US"/>
        </w:rPr>
        <w:t>会议履历： 2025NXMUNC xx会场 最佳代表</w:t>
      </w:r>
    </w:p>
    <w:p w14:paraId="F773D444">
      <w:pPr>
        <w:pStyle w:val="style179"/>
        <w:numPr>
          <w:ilvl w:val="0"/>
          <w:numId w:val="0"/>
        </w:numPr>
        <w:ind w:left="1260" w:firstLine="0" w:firstLineChars="0"/>
        <w:rPr>
          <w:u w:val="none"/>
          <w:lang w:val="en-US"/>
        </w:rPr>
      </w:pPr>
      <w:r>
        <w:rPr>
          <w:u w:val="none"/>
          <w:lang w:val="en-US"/>
        </w:rPr>
        <w:t>主席履历： 2024NXMUNC xx会场 主席团成员</w:t>
      </w:r>
    </w:p>
    <w:p w14:paraId="0BB8707D">
      <w:pPr>
        <w:pStyle w:val="style179"/>
        <w:numPr>
          <w:ilvl w:val="0"/>
          <w:numId w:val="0"/>
        </w:numPr>
        <w:ind w:left="1260" w:firstLine="0" w:firstLineChars="0"/>
        <w:rPr>
          <w:u w:val="none"/>
          <w:lang w:val="en-US"/>
        </w:rPr>
      </w:pPr>
    </w:p>
    <w:p w14:paraId="F1848A0B">
      <w:pPr>
        <w:pStyle w:val="style179"/>
        <w:numPr>
          <w:ilvl w:val="0"/>
          <w:numId w:val="8"/>
        </w:numPr>
        <w:ind w:firstLineChars="0"/>
        <w:rPr>
          <w:u w:val="none"/>
          <w:lang w:val="en-US"/>
        </w:rPr>
      </w:pPr>
      <w:r>
        <w:rPr>
          <w:u w:val="none"/>
          <w:lang w:val="en-US"/>
        </w:rPr>
        <w:t>会费</w:t>
      </w:r>
    </w:p>
    <w:p w14:paraId="3DBF2CF0">
      <w:pPr>
        <w:pStyle w:val="style179"/>
        <w:numPr>
          <w:ilvl w:val="0"/>
          <w:numId w:val="0"/>
        </w:numPr>
        <w:ind w:left="840" w:firstLine="0" w:firstLineChars="0"/>
        <w:rPr>
          <w:u w:val="none"/>
          <w:lang w:val="en-US"/>
        </w:rPr>
      </w:pPr>
    </w:p>
    <w:p w14:paraId="2683E06B">
      <w:pPr>
        <w:pStyle w:val="style179"/>
        <w:numPr>
          <w:ilvl w:val="0"/>
          <w:numId w:val="0"/>
        </w:numPr>
        <w:ind w:left="840" w:firstLine="0" w:firstLineChars="0"/>
        <w:rPr>
          <w:u w:val="none"/>
          <w:lang w:val="en-US"/>
        </w:rPr>
      </w:pPr>
    </w:p>
    <w:p w14:paraId="0066904A">
      <w:pPr>
        <w:pStyle w:val="style179"/>
        <w:numPr>
          <w:ilvl w:val="0"/>
          <w:numId w:val="0"/>
        </w:numPr>
        <w:ind w:left="840" w:firstLine="0" w:firstLineChars="0"/>
        <w:rPr>
          <w:u w:val="none"/>
          <w:lang w:val="en-US"/>
        </w:rPr>
      </w:pPr>
    </w:p>
    <w:p w14:paraId="5AEA5AAC">
      <w:pPr>
        <w:pStyle w:val="style179"/>
        <w:numPr>
          <w:ilvl w:val="0"/>
          <w:numId w:val="0"/>
        </w:numPr>
        <w:ind w:left="1260" w:firstLine="0" w:firstLineChars="0"/>
        <w:rPr>
          <w:u w:val="none"/>
          <w:lang w:val="en-US"/>
        </w:rPr>
      </w:pPr>
    </w:p>
    <w:p w14:paraId="F98304C1">
      <w:pPr>
        <w:pStyle w:val="style179"/>
        <w:numPr>
          <w:ilvl w:val="0"/>
          <w:numId w:val="1"/>
        </w:numPr>
        <w:ind w:firstLineChars="0"/>
        <w:rPr>
          <w:b/>
          <w:bCs/>
          <w:u w:val="none"/>
          <w:lang w:val="en-US"/>
        </w:rPr>
      </w:pPr>
      <w:r>
        <w:rPr>
          <w:b/>
          <w:bCs/>
          <w:u w:val="none"/>
          <w:lang w:val="en-US"/>
        </w:rPr>
        <w:t>申请缘由</w:t>
      </w:r>
    </w:p>
    <w:p w14:paraId="9F382A7D">
      <w:pPr>
        <w:pStyle w:val="style179"/>
        <w:numPr>
          <w:ilvl w:val="0"/>
          <w:numId w:val="0"/>
        </w:numPr>
        <w:ind w:left="420" w:firstLine="0" w:firstLineChars="0"/>
        <w:rPr>
          <w:u w:val="none"/>
          <w:lang w:val="en-US"/>
        </w:rPr>
      </w:pPr>
      <w:r>
        <w:rPr>
          <w:u w:val="none"/>
          <w:lang w:val="en-US"/>
        </w:rPr>
        <w:t>（包含为什么要申请凤栖计划，以及为什么申请该特定会议设计，不少于300字）</w:t>
      </w:r>
    </w:p>
    <w:p w14:paraId="05BFB6D3">
      <w:pPr>
        <w:pStyle w:val="style179"/>
        <w:numPr>
          <w:ilvl w:val="0"/>
          <w:numId w:val="0"/>
        </w:numPr>
        <w:ind w:left="420" w:firstLine="0" w:firstLineChars="0"/>
        <w:rPr>
          <w:b/>
          <w:bCs/>
          <w:u w:val="none"/>
          <w:lang w:val="en-US"/>
        </w:rPr>
      </w:pPr>
    </w:p>
    <w:p w14:paraId="CBBCC6AF">
      <w:pPr>
        <w:pStyle w:val="style179"/>
        <w:numPr>
          <w:ilvl w:val="0"/>
          <w:numId w:val="1"/>
        </w:numPr>
        <w:ind w:firstLineChars="0"/>
        <w:rPr>
          <w:b/>
          <w:bCs/>
          <w:u w:val="none"/>
          <w:lang w:val="en-US"/>
        </w:rPr>
      </w:pPr>
      <w:r>
        <w:rPr>
          <w:b/>
          <w:bCs/>
          <w:u w:val="none"/>
          <w:lang w:val="en-US"/>
        </w:rPr>
        <w:t>额外信息采集</w:t>
      </w:r>
    </w:p>
    <w:p w14:paraId="AF04BA7D">
      <w:pPr>
        <w:pStyle w:val="style179"/>
        <w:numPr>
          <w:ilvl w:val="0"/>
          <w:numId w:val="10"/>
        </w:numPr>
        <w:ind w:firstLineChars="0"/>
        <w:rPr>
          <w:u w:val="none"/>
          <w:lang w:val="en-US"/>
        </w:rPr>
      </w:pPr>
      <w:r>
        <w:rPr>
          <w:u w:val="none"/>
          <w:lang w:val="en-US"/>
        </w:rPr>
        <w:t>你是从哪里得知凤栖计划的？</w:t>
      </w:r>
    </w:p>
    <w:p w14:paraId="FF000730">
      <w:pPr>
        <w:pStyle w:val="style179"/>
        <w:numPr>
          <w:ilvl w:val="0"/>
          <w:numId w:val="10"/>
        </w:numPr>
        <w:ind w:firstLineChars="0"/>
        <w:rPr>
          <w:u w:val="none"/>
          <w:lang w:val="en-US"/>
        </w:rPr>
      </w:pPr>
      <w:r>
        <w:rPr>
          <w:u w:val="none"/>
          <w:lang w:val="en-US"/>
        </w:rPr>
        <w:t>贵社是否参加过NXMUNC会议？如果有，是哪一届？</w:t>
      </w:r>
    </w:p>
    <w:p w14:paraId="C0FB696A">
      <w:pPr>
        <w:pStyle w:val="style179"/>
        <w:numPr>
          <w:ilvl w:val="0"/>
          <w:numId w:val="10"/>
        </w:numPr>
        <w:ind w:firstLineChars="0"/>
        <w:rPr>
          <w:u w:val="none"/>
          <w:lang w:val="en-US"/>
        </w:rPr>
      </w:pPr>
      <w:r>
        <w:rPr>
          <w:u w:val="none"/>
          <w:lang w:val="en-US"/>
        </w:rPr>
        <w:t>贵社计划与宁夏银川一中凤凰模拟联合国社关于凤栖计划进行长期合作吗？</w:t>
      </w:r>
    </w:p>
    <w:p w14:paraId="C930D9FE">
      <w:pPr>
        <w:pStyle w:val="style0"/>
        <w:numPr>
          <w:ilvl w:val="0"/>
          <w:numId w:val="0"/>
        </w:numPr>
        <w:rPr>
          <w:u w:val="none"/>
          <w:lang w:val="en-US"/>
        </w:rPr>
      </w:pPr>
    </w:p>
    <w:p w14:paraId="81DB5264">
      <w:pPr>
        <w:pStyle w:val="style0"/>
        <w:numPr>
          <w:ilvl w:val="0"/>
          <w:numId w:val="0"/>
        </w:numPr>
        <w:rPr>
          <w:u w:val="none"/>
          <w:lang w:val="en-US"/>
        </w:rPr>
      </w:pPr>
    </w:p>
    <w:p w14:paraId="034B2108">
      <w:pPr>
        <w:pStyle w:val="style0"/>
        <w:numPr>
          <w:ilvl w:val="0"/>
          <w:numId w:val="0"/>
        </w:numPr>
        <w:jc w:val="left"/>
        <w:rPr>
          <w:u w:val="none"/>
          <w:lang w:val="en-US"/>
        </w:rPr>
      </w:pPr>
    </w:p>
    <w:p w14:paraId="0B957DA3">
      <w:pPr>
        <w:pStyle w:val="style0"/>
        <w:numPr>
          <w:ilvl w:val="0"/>
          <w:numId w:val="0"/>
        </w:numPr>
        <w:jc w:val="left"/>
        <w:rPr>
          <w:u w:val="none"/>
          <w:lang w:val="en-US"/>
        </w:rPr>
      </w:pPr>
    </w:p>
    <w:p w14:paraId="2BE7C414">
      <w:pPr>
        <w:pStyle w:val="style0"/>
        <w:numPr>
          <w:ilvl w:val="0"/>
          <w:numId w:val="0"/>
        </w:numPr>
        <w:jc w:val="left"/>
        <w:rPr>
          <w:u w:val="none"/>
          <w:lang w:val="en-US"/>
        </w:rPr>
      </w:pPr>
      <w:r>
        <w:rPr>
          <w:u w:val="none"/>
          <w:lang w:val="en-US"/>
        </w:rPr>
        <w:t xml:space="preserve">校长/团委老师签字：   </w:t>
      </w:r>
    </w:p>
    <w:p w14:paraId="207FC65F">
      <w:pPr>
        <w:pStyle w:val="style0"/>
        <w:numPr>
          <w:ilvl w:val="0"/>
          <w:numId w:val="0"/>
        </w:numPr>
        <w:jc w:val="left"/>
        <w:rPr>
          <w:u w:val="none"/>
          <w:lang w:val="en-US"/>
        </w:rPr>
      </w:pPr>
    </w:p>
    <w:p w14:paraId="2041A04E">
      <w:pPr>
        <w:pStyle w:val="style0"/>
        <w:numPr>
          <w:ilvl w:val="0"/>
          <w:numId w:val="0"/>
        </w:numPr>
        <w:jc w:val="left"/>
        <w:rPr>
          <w:u w:val="thick"/>
          <w:lang w:val="en-US"/>
        </w:rPr>
      </w:pPr>
      <w:r>
        <w:rPr>
          <w:u w:val="none"/>
          <w:lang w:val="en-US"/>
        </w:rPr>
        <w:t xml:space="preserve">        </w:t>
      </w:r>
    </w:p>
    <w:p w14:paraId="4B887801">
      <w:pPr>
        <w:pStyle w:val="style0"/>
        <w:numPr>
          <w:ilvl w:val="0"/>
          <w:numId w:val="0"/>
        </w:numPr>
        <w:rPr>
          <w:u w:val="none"/>
          <w:lang w:val="en-US"/>
        </w:rPr>
      </w:pPr>
      <w:r>
        <w:rPr>
          <w:u w:val="none"/>
          <w:lang w:val="en-US"/>
        </w:rPr>
        <w:t>社团指导老师签字：</w:t>
      </w:r>
    </w:p>
    <w:p w14:paraId="71BA19B8">
      <w:pPr>
        <w:pStyle w:val="style0"/>
        <w:numPr>
          <w:ilvl w:val="0"/>
          <w:numId w:val="0"/>
        </w:numPr>
        <w:rPr>
          <w:u w:val="none"/>
          <w:lang w:val="en-US"/>
        </w:rPr>
      </w:pPr>
    </w:p>
    <w:p w14:paraId="417E2535">
      <w:pPr>
        <w:pStyle w:val="style0"/>
        <w:numPr>
          <w:ilvl w:val="0"/>
          <w:numId w:val="0"/>
        </w:numPr>
        <w:rPr>
          <w:u w:val="none"/>
          <w:lang w:val="en-US"/>
        </w:rPr>
      </w:pPr>
    </w:p>
    <w:p w14:paraId="781191EE">
      <w:pPr>
        <w:pStyle w:val="style0"/>
        <w:numPr>
          <w:ilvl w:val="0"/>
          <w:numId w:val="0"/>
        </w:numPr>
        <w:rPr>
          <w:u w:val="none"/>
          <w:lang w:val="en-US"/>
        </w:rPr>
      </w:pPr>
      <w:r>
        <w:rPr>
          <w:u w:val="none"/>
          <w:lang w:val="en-US"/>
        </w:rPr>
        <w:t>社团学生负责人签字：</w:t>
      </w:r>
    </w:p>
    <w:p w14:paraId="2421B942">
      <w:pPr>
        <w:pStyle w:val="style0"/>
        <w:numPr>
          <w:ilvl w:val="0"/>
          <w:numId w:val="0"/>
        </w:numPr>
        <w:rPr>
          <w:u w:val="none"/>
        </w:rPr>
      </w:pPr>
    </w:p>
    <w:p w14:paraId="08654409">
      <w:pPr>
        <w:pStyle w:val="style0"/>
        <w:numPr>
          <w:ilvl w:val="0"/>
          <w:numId w:val="0"/>
        </w:numPr>
        <w:jc w:val="right"/>
        <w:rPr>
          <w:u w:val="none"/>
        </w:rPr>
      </w:pPr>
      <w:r>
        <w:rPr>
          <w:u w:val="none"/>
          <w:lang w:val="en-US"/>
        </w:rPr>
        <w:t>（学校公章）</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D4BA1C2"/>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000000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00000002"/>
    <w:multiLevelType w:val="hybridMultilevel"/>
    <w:tmpl w:val="000000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0000003"/>
    <w:multiLevelType w:val="hybridMultilevel"/>
    <w:tmpl w:val="000000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00000004"/>
    <w:multiLevelType w:val="hybridMultilevel"/>
    <w:tmpl w:val="00000000"/>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nsid w:val="00000005"/>
    <w:multiLevelType w:val="hybridMultilevel"/>
    <w:tmpl w:val="D62CBAA4"/>
    <w:lvl w:ilvl="0" w:tplc="0409000F">
      <w:start w:val="7"/>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00000006"/>
    <w:multiLevelType w:val="hybridMultilevel"/>
    <w:tmpl w:val="00000000"/>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nsid w:val="00000007"/>
    <w:multiLevelType w:val="hybridMultilevel"/>
    <w:tmpl w:val="0000000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0"/>
  </w:num>
  <w:num w:numId="3">
    <w:abstractNumId w:val="1"/>
  </w:num>
  <w:num w:numId="4">
    <w:abstractNumId w:val="2"/>
  </w:num>
  <w:num w:numId="5">
    <w:abstractNumId w:val="3"/>
  </w:num>
  <w:num w:numId="6">
    <w:abstractNumId w:val="4"/>
  </w:num>
  <w:num w:numId="7">
    <w:abstractNumId w:val="5"/>
  </w:num>
  <w:num w:numId="8">
    <w:abstractNumId w:val="5"/>
  </w:num>
  <w:num w:numId="9">
    <w:abstractNumId w:val="6"/>
  </w:num>
  <w:num w:numId="10">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606</Words>
  <Characters>652</Characters>
  <Application>WPS Office</Application>
  <Paragraphs>66</Paragraphs>
  <CharactersWithSpaces>781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2025-05-12T02:47:28Z</dcterms:created>
  <dc:creator>DBY2-W00</dc:creator>
  <lastModifiedBy>DBY2-W00</lastModifiedBy>
  <dcterms:modified xsi:type="dcterms:W3CDTF">2025-05-13T01:29:02Z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0f8613ae27dc46ea9f5c60138bcfc316_21</vt:lpwstr>
  </property>
</Properties>
</file>